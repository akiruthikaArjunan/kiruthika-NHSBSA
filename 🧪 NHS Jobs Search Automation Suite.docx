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773F" w14:textId="1493CD4A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🧪</w:t>
      </w:r>
      <w:r w:rsidRPr="00C84B8B">
        <w:rPr>
          <w:b/>
          <w:bCs/>
        </w:rPr>
        <w:t xml:space="preserve"> NHS Jobs Search Automation Suite – </w:t>
      </w:r>
      <w:proofErr w:type="spellStart"/>
      <w:r>
        <w:rPr>
          <w:b/>
          <w:bCs/>
        </w:rPr>
        <w:t>KiruthikaArjunan</w:t>
      </w:r>
      <w:proofErr w:type="spellEnd"/>
      <w:r w:rsidRPr="00C84B8B">
        <w:rPr>
          <w:b/>
          <w:bCs/>
        </w:rPr>
        <w:t>-NHSBSA</w:t>
      </w:r>
    </w:p>
    <w:p w14:paraId="231A7445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🔍</w:t>
      </w:r>
      <w:r w:rsidRPr="00C84B8B">
        <w:rPr>
          <w:b/>
          <w:bCs/>
        </w:rPr>
        <w:t xml:space="preserve"> Project Overview</w:t>
      </w:r>
    </w:p>
    <w:p w14:paraId="48EB4060" w14:textId="24150ED7" w:rsidR="00C84B8B" w:rsidRPr="00C84B8B" w:rsidRDefault="00C84B8B" w:rsidP="00C84B8B">
      <w:r w:rsidRPr="00C84B8B">
        <w:t>This project automates the </w:t>
      </w:r>
      <w:r w:rsidRPr="00C84B8B">
        <w:rPr>
          <w:b/>
          <w:bCs/>
        </w:rPr>
        <w:t>Search functionality</w:t>
      </w:r>
      <w:r w:rsidRPr="00C84B8B">
        <w:t> of the </w:t>
      </w:r>
      <w:hyperlink r:id="rId8" w:history="1">
        <w:r w:rsidRPr="00C84B8B">
          <w:rPr>
            <w:rStyle w:val="Hyperlink"/>
          </w:rPr>
          <w:t>NHS Jobs website</w:t>
        </w:r>
      </w:hyperlink>
      <w:r w:rsidRPr="00C84B8B">
        <w:t> using a </w:t>
      </w:r>
      <w:r w:rsidRPr="00C84B8B">
        <w:rPr>
          <w:b/>
          <w:bCs/>
        </w:rPr>
        <w:t>User-Centric BDD approach</w:t>
      </w:r>
      <w:r w:rsidRPr="00C84B8B">
        <w:t> with </w:t>
      </w:r>
      <w:r w:rsidRPr="00C84B8B">
        <w:rPr>
          <w:b/>
          <w:bCs/>
        </w:rPr>
        <w:t>Java 21</w:t>
      </w:r>
      <w:r w:rsidRPr="00C84B8B">
        <w:t>, </w:t>
      </w:r>
      <w:r w:rsidRPr="00C84B8B">
        <w:rPr>
          <w:b/>
          <w:bCs/>
        </w:rPr>
        <w:t>Selenium WebDriver</w:t>
      </w:r>
      <w:r w:rsidRPr="00C84B8B">
        <w:t>, </w:t>
      </w:r>
      <w:r w:rsidRPr="00C84B8B">
        <w:rPr>
          <w:b/>
          <w:bCs/>
        </w:rPr>
        <w:t>Cucumber</w:t>
      </w:r>
      <w:r w:rsidRPr="00C84B8B">
        <w:t>, and </w:t>
      </w:r>
      <w:r w:rsidRPr="00C84B8B">
        <w:rPr>
          <w:b/>
          <w:bCs/>
        </w:rPr>
        <w:t>JUnit</w:t>
      </w:r>
      <w:r w:rsidRPr="00C84B8B">
        <w:t xml:space="preserve">. It is built to validate job search </w:t>
      </w:r>
      <w:r>
        <w:t>behaviors</w:t>
      </w:r>
      <w:r w:rsidRPr="00C84B8B">
        <w:t xml:space="preserve"> across various user scenarios, supporting both functional and cross-browser validation.</w:t>
      </w:r>
    </w:p>
    <w:p w14:paraId="04117D64" w14:textId="77777777" w:rsidR="00C84B8B" w:rsidRPr="00C84B8B" w:rsidRDefault="00C84B8B" w:rsidP="00C84B8B">
      <w:r w:rsidRPr="00C84B8B">
        <w:pict w14:anchorId="2B77AFA8">
          <v:rect id="_x0000_i1079" style="width:0;height:3pt" o:hralign="center" o:hrstd="t" o:hr="t" fillcolor="#a0a0a0" stroked="f"/>
        </w:pict>
      </w:r>
    </w:p>
    <w:p w14:paraId="2E0428FD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📘</w:t>
      </w:r>
      <w:r w:rsidRPr="00C84B8B">
        <w:rPr>
          <w:b/>
          <w:bCs/>
        </w:rPr>
        <w:t xml:space="preserve"> User Story</w:t>
      </w:r>
    </w:p>
    <w:p w14:paraId="70A54C92" w14:textId="053758B8" w:rsidR="00C84B8B" w:rsidRPr="00C84B8B" w:rsidRDefault="00C84B8B" w:rsidP="00C84B8B">
      <w:r w:rsidRPr="00C84B8B">
        <w:rPr>
          <w:b/>
          <w:bCs/>
        </w:rPr>
        <w:t>As a jobseeker on the NHS Jobs website</w:t>
      </w:r>
      <w:r w:rsidRPr="00C84B8B">
        <w:br/>
        <w:t>I want to search for a job with my preferences</w:t>
      </w:r>
      <w:r w:rsidRPr="00C84B8B">
        <w:br/>
        <w:t xml:space="preserve">So that I can get </w:t>
      </w:r>
      <w:r>
        <w:t xml:space="preserve">the </w:t>
      </w:r>
      <w:r w:rsidRPr="00C84B8B">
        <w:t>recently posted job results</w:t>
      </w:r>
    </w:p>
    <w:p w14:paraId="10777501" w14:textId="77777777" w:rsidR="00C84B8B" w:rsidRPr="00C84B8B" w:rsidRDefault="00C84B8B" w:rsidP="00C84B8B">
      <w:r w:rsidRPr="00C84B8B">
        <w:pict w14:anchorId="299A9AC5">
          <v:rect id="_x0000_i1080" style="width:0;height:3pt" o:hralign="center" o:hrstd="t" o:hr="t" fillcolor="#a0a0a0" stroked="f"/>
        </w:pict>
      </w:r>
    </w:p>
    <w:p w14:paraId="51D0537F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✅</w:t>
      </w:r>
      <w:r w:rsidRPr="00C84B8B">
        <w:rPr>
          <w:b/>
          <w:bCs/>
        </w:rPr>
        <w:t xml:space="preserve"> Acceptance Criteria</w:t>
      </w:r>
    </w:p>
    <w:p w14:paraId="40200874" w14:textId="0F24E032" w:rsidR="00C84B8B" w:rsidRPr="00C84B8B" w:rsidRDefault="00C84B8B" w:rsidP="00C84B8B">
      <w:pPr>
        <w:numPr>
          <w:ilvl w:val="0"/>
          <w:numId w:val="24"/>
        </w:numPr>
      </w:pPr>
      <w:r w:rsidRPr="00C84B8B">
        <w:rPr>
          <w:b/>
          <w:bCs/>
        </w:rPr>
        <w:t>Given</w:t>
      </w:r>
      <w:r w:rsidRPr="00C84B8B">
        <w:t xml:space="preserve"> I am a jobseeker on </w:t>
      </w:r>
      <w:r>
        <w:t xml:space="preserve">the </w:t>
      </w:r>
      <w:r w:rsidRPr="00C84B8B">
        <w:t>NHS Jobs website</w:t>
      </w:r>
    </w:p>
    <w:p w14:paraId="27F11166" w14:textId="77777777" w:rsidR="00C84B8B" w:rsidRPr="00C84B8B" w:rsidRDefault="00C84B8B" w:rsidP="00C84B8B">
      <w:pPr>
        <w:numPr>
          <w:ilvl w:val="0"/>
          <w:numId w:val="24"/>
        </w:numPr>
      </w:pPr>
      <w:r w:rsidRPr="00C84B8B">
        <w:rPr>
          <w:b/>
          <w:bCs/>
        </w:rPr>
        <w:t>When</w:t>
      </w:r>
      <w:r w:rsidRPr="00C84B8B">
        <w:t> I enter my preferences into the search functionality</w:t>
      </w:r>
    </w:p>
    <w:p w14:paraId="663545ED" w14:textId="77777777" w:rsidR="00C84B8B" w:rsidRPr="00C84B8B" w:rsidRDefault="00C84B8B" w:rsidP="00C84B8B">
      <w:pPr>
        <w:numPr>
          <w:ilvl w:val="0"/>
          <w:numId w:val="24"/>
        </w:numPr>
      </w:pPr>
      <w:r w:rsidRPr="00C84B8B">
        <w:rPr>
          <w:b/>
          <w:bCs/>
        </w:rPr>
        <w:t>Then</w:t>
      </w:r>
      <w:r w:rsidRPr="00C84B8B">
        <w:t> I should get a list of jobs that match my preferences</w:t>
      </w:r>
    </w:p>
    <w:p w14:paraId="24C88711" w14:textId="77777777" w:rsidR="00C84B8B" w:rsidRPr="00C84B8B" w:rsidRDefault="00C84B8B" w:rsidP="00C84B8B">
      <w:pPr>
        <w:numPr>
          <w:ilvl w:val="0"/>
          <w:numId w:val="24"/>
        </w:numPr>
      </w:pPr>
      <w:r w:rsidRPr="00C84B8B">
        <w:rPr>
          <w:b/>
          <w:bCs/>
        </w:rPr>
        <w:t>And</w:t>
      </w:r>
      <w:r w:rsidRPr="00C84B8B">
        <w:t> I can sort my results by Date Posted (newest)</w:t>
      </w:r>
    </w:p>
    <w:p w14:paraId="3BF25538" w14:textId="77777777" w:rsidR="00C84B8B" w:rsidRPr="00C84B8B" w:rsidRDefault="00C84B8B" w:rsidP="00C84B8B">
      <w:r w:rsidRPr="00C84B8B">
        <w:pict w14:anchorId="2B305022">
          <v:rect id="_x0000_i1081" style="width:0;height:3pt" o:hralign="center" o:hrstd="t" o:hr="t" fillcolor="#a0a0a0" stroked="f"/>
        </w:pict>
      </w:r>
    </w:p>
    <w:p w14:paraId="5ABC081B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💻</w:t>
      </w:r>
      <w:r w:rsidRPr="00C84B8B">
        <w:rPr>
          <w:b/>
          <w:bCs/>
        </w:rPr>
        <w:t xml:space="preserve"> Tech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4114"/>
      </w:tblGrid>
      <w:tr w:rsidR="00C84B8B" w:rsidRPr="00C84B8B" w14:paraId="04231125" w14:textId="77777777" w:rsidTr="00C84B8B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FC793" w14:textId="77777777" w:rsidR="00C84B8B" w:rsidRPr="00C84B8B" w:rsidRDefault="00C84B8B" w:rsidP="00C84B8B">
            <w:pPr>
              <w:rPr>
                <w:b/>
                <w:bCs/>
              </w:rPr>
            </w:pPr>
            <w:r w:rsidRPr="00C84B8B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85573" w14:textId="77777777" w:rsidR="00C84B8B" w:rsidRPr="00C84B8B" w:rsidRDefault="00C84B8B" w:rsidP="00C84B8B">
            <w:pPr>
              <w:rPr>
                <w:b/>
                <w:bCs/>
              </w:rPr>
            </w:pPr>
            <w:r w:rsidRPr="00C84B8B">
              <w:rPr>
                <w:b/>
                <w:bCs/>
              </w:rPr>
              <w:t>Purpose</w:t>
            </w:r>
          </w:p>
        </w:tc>
      </w:tr>
      <w:tr w:rsidR="00C84B8B" w:rsidRPr="00C84B8B" w14:paraId="658ECE5B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56F5D" w14:textId="77777777" w:rsidR="00C84B8B" w:rsidRPr="00C84B8B" w:rsidRDefault="00C84B8B" w:rsidP="00C84B8B">
            <w:r w:rsidRPr="00C84B8B">
              <w:t>Java 21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E2217" w14:textId="77777777" w:rsidR="00C84B8B" w:rsidRPr="00C84B8B" w:rsidRDefault="00C84B8B" w:rsidP="00C84B8B">
            <w:r w:rsidRPr="00C84B8B">
              <w:t>Programming language</w:t>
            </w:r>
          </w:p>
        </w:tc>
      </w:tr>
      <w:tr w:rsidR="00C84B8B" w:rsidRPr="00C84B8B" w14:paraId="6D11E126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F5898" w14:textId="77777777" w:rsidR="00C84B8B" w:rsidRPr="00C84B8B" w:rsidRDefault="00C84B8B" w:rsidP="00C84B8B">
            <w:r w:rsidRPr="00C84B8B">
              <w:t>Maven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68966" w14:textId="77777777" w:rsidR="00C84B8B" w:rsidRPr="00C84B8B" w:rsidRDefault="00C84B8B" w:rsidP="00C84B8B">
            <w:r w:rsidRPr="00C84B8B">
              <w:t>Build and dependency management</w:t>
            </w:r>
          </w:p>
        </w:tc>
      </w:tr>
      <w:tr w:rsidR="00C84B8B" w:rsidRPr="00C84B8B" w14:paraId="299C78D3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75980" w14:textId="77777777" w:rsidR="00C84B8B" w:rsidRPr="00C84B8B" w:rsidRDefault="00C84B8B" w:rsidP="00C84B8B">
            <w:r w:rsidRPr="00C84B8B">
              <w:t>Selenium WebDriver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17683" w14:textId="77777777" w:rsidR="00C84B8B" w:rsidRPr="00C84B8B" w:rsidRDefault="00C84B8B" w:rsidP="00C84B8B">
            <w:r w:rsidRPr="00C84B8B">
              <w:t>Web automation library</w:t>
            </w:r>
          </w:p>
        </w:tc>
      </w:tr>
      <w:tr w:rsidR="00C84B8B" w:rsidRPr="00C84B8B" w14:paraId="0FAA2FB6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40C71" w14:textId="77777777" w:rsidR="00C84B8B" w:rsidRPr="00C84B8B" w:rsidRDefault="00C84B8B" w:rsidP="00C84B8B">
            <w:r w:rsidRPr="00C84B8B">
              <w:t>Cucumber (Gherkin)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E4A6E" w14:textId="77777777" w:rsidR="00C84B8B" w:rsidRPr="00C84B8B" w:rsidRDefault="00C84B8B" w:rsidP="00C84B8B">
            <w:r w:rsidRPr="00C84B8B">
              <w:t>BDD test framework</w:t>
            </w:r>
          </w:p>
        </w:tc>
      </w:tr>
      <w:tr w:rsidR="00C84B8B" w:rsidRPr="00C84B8B" w14:paraId="55DDA4B4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5131D" w14:textId="77777777" w:rsidR="00C84B8B" w:rsidRPr="00C84B8B" w:rsidRDefault="00C84B8B" w:rsidP="00C84B8B">
            <w:r w:rsidRPr="00C84B8B">
              <w:t>JUnit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B09A3" w14:textId="77777777" w:rsidR="00C84B8B" w:rsidRPr="00C84B8B" w:rsidRDefault="00C84B8B" w:rsidP="00C84B8B">
            <w:r w:rsidRPr="00C84B8B">
              <w:t>Test runner integration</w:t>
            </w:r>
          </w:p>
        </w:tc>
      </w:tr>
      <w:tr w:rsidR="00C84B8B" w:rsidRPr="00C84B8B" w14:paraId="6D88FA95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47C36" w14:textId="77777777" w:rsidR="00C84B8B" w:rsidRPr="00C84B8B" w:rsidRDefault="00C84B8B" w:rsidP="00C84B8B">
            <w:proofErr w:type="spellStart"/>
            <w:r w:rsidRPr="00C84B8B">
              <w:t>WebDriverManager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DEFE5" w14:textId="77777777" w:rsidR="00C84B8B" w:rsidRPr="00C84B8B" w:rsidRDefault="00C84B8B" w:rsidP="00C84B8B">
            <w:r w:rsidRPr="00C84B8B">
              <w:t>Driver management for Chrome &amp; Firefox</w:t>
            </w:r>
          </w:p>
        </w:tc>
      </w:tr>
      <w:tr w:rsidR="00C84B8B" w:rsidRPr="00C84B8B" w14:paraId="2932086E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21087" w14:textId="77777777" w:rsidR="00C84B8B" w:rsidRPr="00C84B8B" w:rsidRDefault="00C84B8B" w:rsidP="00C84B8B">
            <w:r w:rsidRPr="00C84B8B">
              <w:t>Log4j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0E22F" w14:textId="77777777" w:rsidR="00C84B8B" w:rsidRPr="00C84B8B" w:rsidRDefault="00C84B8B" w:rsidP="00C84B8B">
            <w:r w:rsidRPr="00C84B8B">
              <w:t>Logging of test execution</w:t>
            </w:r>
          </w:p>
        </w:tc>
      </w:tr>
    </w:tbl>
    <w:p w14:paraId="7F7A3840" w14:textId="77777777" w:rsidR="00C84B8B" w:rsidRPr="00C84B8B" w:rsidRDefault="00C84B8B" w:rsidP="00C84B8B">
      <w:r w:rsidRPr="00C84B8B">
        <w:pict w14:anchorId="777EF6A6">
          <v:rect id="_x0000_i1082" style="width:0;height:3pt" o:hralign="center" o:hrstd="t" o:hr="t" fillcolor="#a0a0a0" stroked="f"/>
        </w:pict>
      </w:r>
    </w:p>
    <w:p w14:paraId="0ECCFCB8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📂</w:t>
      </w:r>
      <w:r w:rsidRPr="00C84B8B">
        <w:rPr>
          <w:b/>
          <w:bCs/>
        </w:rPr>
        <w:t xml:space="preserve"> Project Structure</w:t>
      </w:r>
    </w:p>
    <w:p w14:paraId="6907CFEB" w14:textId="77777777" w:rsidR="00C84B8B" w:rsidRPr="00C84B8B" w:rsidRDefault="00C84B8B" w:rsidP="00C84B8B">
      <w:r w:rsidRPr="00C84B8B">
        <w:t>NHSBSA/</w:t>
      </w:r>
    </w:p>
    <w:p w14:paraId="6BC06999" w14:textId="77777777" w:rsidR="00C84B8B" w:rsidRPr="00C84B8B" w:rsidRDefault="00C84B8B" w:rsidP="00C84B8B"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</w:t>
      </w:r>
      <w:proofErr w:type="spellStart"/>
      <w:r w:rsidRPr="00C84B8B">
        <w:t>src</w:t>
      </w:r>
      <w:proofErr w:type="spellEnd"/>
      <w:r w:rsidRPr="00C84B8B">
        <w:t>/</w:t>
      </w:r>
    </w:p>
    <w:p w14:paraId="4F9FFCC1" w14:textId="77777777" w:rsidR="00C84B8B" w:rsidRPr="00C84B8B" w:rsidRDefault="00C84B8B" w:rsidP="00C84B8B">
      <w:r w:rsidRPr="00C84B8B">
        <w:t xml:space="preserve">│   </w:t>
      </w:r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main/</w:t>
      </w:r>
    </w:p>
    <w:p w14:paraId="47B060CA" w14:textId="77777777" w:rsidR="00C84B8B" w:rsidRPr="00C84B8B" w:rsidRDefault="00C84B8B" w:rsidP="00C84B8B">
      <w:r w:rsidRPr="00C84B8B">
        <w:t>│   │   └── java/</w:t>
      </w:r>
    </w:p>
    <w:p w14:paraId="547DF5B4" w14:textId="77777777" w:rsidR="00C84B8B" w:rsidRPr="00C84B8B" w:rsidRDefault="00C84B8B" w:rsidP="00C84B8B">
      <w:r w:rsidRPr="00C84B8B">
        <w:t>│   │       └── utils/</w:t>
      </w:r>
    </w:p>
    <w:p w14:paraId="7F47EFCD" w14:textId="77777777" w:rsidR="00C84B8B" w:rsidRPr="00C84B8B" w:rsidRDefault="00C84B8B" w:rsidP="00C84B8B">
      <w:r w:rsidRPr="00C84B8B">
        <w:t xml:space="preserve">│   │           </w:t>
      </w:r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DriverFactory.java       # WebDriver setup (Chrome/Firefox)</w:t>
      </w:r>
    </w:p>
    <w:p w14:paraId="05C77D84" w14:textId="77777777" w:rsidR="00C84B8B" w:rsidRPr="00C84B8B" w:rsidRDefault="00C84B8B" w:rsidP="00C84B8B">
      <w:r w:rsidRPr="00C84B8B">
        <w:t>│   │           └── LoggerHelper.java        # Log4j configuration</w:t>
      </w:r>
    </w:p>
    <w:p w14:paraId="5126F61C" w14:textId="77777777" w:rsidR="00C84B8B" w:rsidRPr="00C84B8B" w:rsidRDefault="00C84B8B" w:rsidP="00C84B8B">
      <w:r w:rsidRPr="00C84B8B">
        <w:t>│</w:t>
      </w:r>
    </w:p>
    <w:p w14:paraId="5EBC831C" w14:textId="77777777" w:rsidR="00C84B8B" w:rsidRPr="00C84B8B" w:rsidRDefault="00C84B8B" w:rsidP="00C84B8B">
      <w:r w:rsidRPr="00C84B8B">
        <w:t>│   └── test/</w:t>
      </w:r>
    </w:p>
    <w:p w14:paraId="00FEBB71" w14:textId="77777777" w:rsidR="00C84B8B" w:rsidRPr="00C84B8B" w:rsidRDefault="00C84B8B" w:rsidP="00C84B8B">
      <w:r w:rsidRPr="00C84B8B">
        <w:t xml:space="preserve">│       </w:t>
      </w:r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java/</w:t>
      </w:r>
    </w:p>
    <w:p w14:paraId="4769919A" w14:textId="77777777" w:rsidR="00C84B8B" w:rsidRPr="00C84B8B" w:rsidRDefault="00C84B8B" w:rsidP="00C84B8B">
      <w:r w:rsidRPr="00C84B8B">
        <w:t xml:space="preserve">│       │   </w:t>
      </w:r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runners/</w:t>
      </w:r>
    </w:p>
    <w:p w14:paraId="38039996" w14:textId="77777777" w:rsidR="00C84B8B" w:rsidRPr="00C84B8B" w:rsidRDefault="00C84B8B" w:rsidP="00C84B8B">
      <w:r w:rsidRPr="00C84B8B">
        <w:t>│       │   │   └── NHSTestRunner.java          # Cucumber test runner</w:t>
      </w:r>
    </w:p>
    <w:p w14:paraId="7D27F039" w14:textId="77777777" w:rsidR="00C84B8B" w:rsidRPr="00C84B8B" w:rsidRDefault="00C84B8B" w:rsidP="00C84B8B">
      <w:r w:rsidRPr="00C84B8B">
        <w:t xml:space="preserve">│       │   </w:t>
      </w:r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steps/</w:t>
      </w:r>
    </w:p>
    <w:p w14:paraId="0037A7A8" w14:textId="77777777" w:rsidR="00C84B8B" w:rsidRPr="00C84B8B" w:rsidRDefault="00C84B8B" w:rsidP="00C84B8B">
      <w:r w:rsidRPr="00C84B8B">
        <w:lastRenderedPageBreak/>
        <w:t>│       │   │   └── NhsJobSearchSteps.java   # Step definitions for NHS search</w:t>
      </w:r>
    </w:p>
    <w:p w14:paraId="72278FB3" w14:textId="77777777" w:rsidR="00C84B8B" w:rsidRPr="00C84B8B" w:rsidRDefault="00C84B8B" w:rsidP="00C84B8B">
      <w:r w:rsidRPr="00C84B8B">
        <w:t>│       └── resources/</w:t>
      </w:r>
    </w:p>
    <w:p w14:paraId="72C0C4A8" w14:textId="77777777" w:rsidR="00C84B8B" w:rsidRPr="00C84B8B" w:rsidRDefault="00C84B8B" w:rsidP="00C84B8B">
      <w:r w:rsidRPr="00C84B8B">
        <w:t xml:space="preserve">│           </w:t>
      </w:r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features/</w:t>
      </w:r>
    </w:p>
    <w:p w14:paraId="68454835" w14:textId="77777777" w:rsidR="00C84B8B" w:rsidRPr="00C84B8B" w:rsidRDefault="00C84B8B" w:rsidP="00C84B8B">
      <w:r w:rsidRPr="00C84B8B">
        <w:t xml:space="preserve">│           │   └── </w:t>
      </w:r>
      <w:proofErr w:type="spellStart"/>
      <w:r w:rsidRPr="00C84B8B">
        <w:t>NHSJobSearch.feature</w:t>
      </w:r>
      <w:proofErr w:type="spellEnd"/>
      <w:r w:rsidRPr="00C84B8B">
        <w:t xml:space="preserve">       # BDD feature file</w:t>
      </w:r>
    </w:p>
    <w:p w14:paraId="44EFF7BD" w14:textId="77777777" w:rsidR="00C84B8B" w:rsidRPr="00C84B8B" w:rsidRDefault="00C84B8B" w:rsidP="00C84B8B">
      <w:r w:rsidRPr="00C84B8B">
        <w:t>│           └── logs/</w:t>
      </w:r>
    </w:p>
    <w:p w14:paraId="44FFE95F" w14:textId="7185A663" w:rsidR="00C84B8B" w:rsidRPr="00C84B8B" w:rsidRDefault="00C84B8B" w:rsidP="00C84B8B">
      <w:r w:rsidRPr="00C84B8B">
        <w:t xml:space="preserve">│               └── log4j.properties        </w:t>
      </w:r>
      <w:r>
        <w:tab/>
      </w:r>
      <w:r w:rsidRPr="00C84B8B">
        <w:t xml:space="preserve"> # Log4j configuration</w:t>
      </w:r>
    </w:p>
    <w:p w14:paraId="28A8C7F1" w14:textId="77777777" w:rsidR="00C84B8B" w:rsidRPr="00C84B8B" w:rsidRDefault="00C84B8B" w:rsidP="00C84B8B">
      <w:r w:rsidRPr="00C84B8B">
        <w:t>│</w:t>
      </w:r>
    </w:p>
    <w:p w14:paraId="6E0B27A3" w14:textId="77777777" w:rsidR="00C84B8B" w:rsidRPr="00C84B8B" w:rsidRDefault="00C84B8B" w:rsidP="00C84B8B"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logs/</w:t>
      </w:r>
    </w:p>
    <w:p w14:paraId="3CFC962B" w14:textId="2256A85C" w:rsidR="00C84B8B" w:rsidRPr="00C84B8B" w:rsidRDefault="00C84B8B" w:rsidP="00C84B8B">
      <w:r w:rsidRPr="00C84B8B">
        <w:t xml:space="preserve">│   └── automation.log                      </w:t>
      </w:r>
      <w:r>
        <w:tab/>
      </w:r>
      <w:r w:rsidRPr="00C84B8B">
        <w:t xml:space="preserve"> # Execution logs</w:t>
      </w:r>
    </w:p>
    <w:p w14:paraId="4119D67F" w14:textId="5E05DF5C" w:rsidR="00C84B8B" w:rsidRPr="00C84B8B" w:rsidRDefault="00C84B8B" w:rsidP="00C84B8B">
      <w:r w:rsidRPr="00C84B8B">
        <w:rPr>
          <w:rFonts w:ascii="Arial" w:hAnsi="Arial" w:cs="Arial"/>
        </w:rPr>
        <w:t>├</w:t>
      </w:r>
      <w:r w:rsidRPr="00C84B8B">
        <w:rPr>
          <w:rFonts w:ascii="Calibri" w:hAnsi="Calibri" w:cs="Calibri"/>
        </w:rPr>
        <w:t>──</w:t>
      </w:r>
      <w:r w:rsidRPr="00C84B8B">
        <w:t xml:space="preserve"> pom.xml                                  </w:t>
      </w:r>
      <w:r>
        <w:tab/>
      </w:r>
      <w:r w:rsidRPr="00C84B8B">
        <w:t># Maven build config</w:t>
      </w:r>
    </w:p>
    <w:p w14:paraId="1746AF0A" w14:textId="2F4D236B" w:rsidR="00C84B8B" w:rsidRPr="00C84B8B" w:rsidRDefault="00C84B8B" w:rsidP="00C84B8B">
      <w:r w:rsidRPr="00C84B8B">
        <w:t xml:space="preserve">└── README.md                                </w:t>
      </w:r>
      <w:r>
        <w:tab/>
      </w:r>
      <w:r w:rsidRPr="00C84B8B">
        <w:t># Project documentation</w:t>
      </w:r>
    </w:p>
    <w:p w14:paraId="0DB5D180" w14:textId="77777777" w:rsidR="00C84B8B" w:rsidRPr="00C84B8B" w:rsidRDefault="00C84B8B" w:rsidP="00C84B8B">
      <w:r w:rsidRPr="00C84B8B">
        <w:pict w14:anchorId="5CC93763">
          <v:rect id="_x0000_i1083" style="width:0;height:3pt" o:hralign="center" o:hrstd="t" o:hr="t" fillcolor="#a0a0a0" stroked="f"/>
        </w:pict>
      </w:r>
    </w:p>
    <w:p w14:paraId="1332DE30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🎯</w:t>
      </w:r>
      <w:r w:rsidRPr="00C84B8B">
        <w:rPr>
          <w:b/>
          <w:bCs/>
        </w:rPr>
        <w:t xml:space="preserve"> Test Coverage</w:t>
      </w:r>
    </w:p>
    <w:p w14:paraId="2182A43E" w14:textId="77777777" w:rsidR="00C84B8B" w:rsidRPr="00C84B8B" w:rsidRDefault="00C84B8B" w:rsidP="00C84B8B">
      <w:r w:rsidRPr="00C84B8B">
        <w:t>This suite thoroughly validates the </w:t>
      </w:r>
      <w:r w:rsidRPr="00C84B8B">
        <w:rPr>
          <w:b/>
          <w:bCs/>
        </w:rPr>
        <w:t>Search functionality</w:t>
      </w:r>
      <w:r w:rsidRPr="00C84B8B">
        <w:t> with a wide range of test scenarios:</w:t>
      </w:r>
    </w:p>
    <w:p w14:paraId="2BE398F8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🔹</w:t>
      </w:r>
      <w:r w:rsidRPr="00C84B8B">
        <w:rPr>
          <w:b/>
          <w:bCs/>
        </w:rPr>
        <w:t xml:space="preserve"> Functional Scenarios</w:t>
      </w:r>
    </w:p>
    <w:p w14:paraId="55702FA5" w14:textId="77777777" w:rsidR="00C84B8B" w:rsidRPr="00C84B8B" w:rsidRDefault="00C84B8B" w:rsidP="00C84B8B">
      <w:pPr>
        <w:numPr>
          <w:ilvl w:val="0"/>
          <w:numId w:val="25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Job search with title, location, distance, reference, employer, and pay range</w:t>
      </w:r>
    </w:p>
    <w:p w14:paraId="4BE0A6B5" w14:textId="77777777" w:rsidR="00C84B8B" w:rsidRPr="00C84B8B" w:rsidRDefault="00C84B8B" w:rsidP="00C84B8B">
      <w:pPr>
        <w:numPr>
          <w:ilvl w:val="0"/>
          <w:numId w:val="25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Validation of dropdown selections and input field retention</w:t>
      </w:r>
    </w:p>
    <w:p w14:paraId="04683876" w14:textId="77777777" w:rsidR="00C84B8B" w:rsidRPr="00C84B8B" w:rsidRDefault="00C84B8B" w:rsidP="00C84B8B">
      <w:pPr>
        <w:numPr>
          <w:ilvl w:val="0"/>
          <w:numId w:val="25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Search results sorting by "Date Posted (newest)"</w:t>
      </w:r>
    </w:p>
    <w:p w14:paraId="2D4ABE04" w14:textId="71716E99" w:rsidR="00C84B8B" w:rsidRPr="00C84B8B" w:rsidRDefault="00C84B8B" w:rsidP="00C84B8B">
      <w:pPr>
        <w:numPr>
          <w:ilvl w:val="0"/>
          <w:numId w:val="25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Clear filters and reset </w:t>
      </w:r>
      <w:proofErr w:type="spellStart"/>
      <w:r>
        <w:t>behaviour</w:t>
      </w:r>
      <w:proofErr w:type="spellEnd"/>
    </w:p>
    <w:p w14:paraId="27686D4E" w14:textId="77777777" w:rsidR="00C84B8B" w:rsidRPr="00C84B8B" w:rsidRDefault="00C84B8B" w:rsidP="00C84B8B">
      <w:pPr>
        <w:numPr>
          <w:ilvl w:val="0"/>
          <w:numId w:val="25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Field hint and placeholder validations</w:t>
      </w:r>
    </w:p>
    <w:p w14:paraId="6C36189C" w14:textId="77777777" w:rsidR="00C84B8B" w:rsidRPr="00C84B8B" w:rsidRDefault="00C84B8B" w:rsidP="00C84B8B">
      <w:pPr>
        <w:numPr>
          <w:ilvl w:val="0"/>
          <w:numId w:val="25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Search with all fields empty</w:t>
      </w:r>
    </w:p>
    <w:p w14:paraId="725AF940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🔹</w:t>
      </w:r>
      <w:r w:rsidRPr="00C84B8B">
        <w:rPr>
          <w:b/>
          <w:bCs/>
        </w:rPr>
        <w:t xml:space="preserve"> UI Validations</w:t>
      </w:r>
    </w:p>
    <w:p w14:paraId="271911B3" w14:textId="77777777" w:rsidR="00C84B8B" w:rsidRPr="00C84B8B" w:rsidRDefault="00C84B8B" w:rsidP="00C84B8B">
      <w:pPr>
        <w:numPr>
          <w:ilvl w:val="0"/>
          <w:numId w:val="26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Default selections in dropdowns (Distance, Pay Range, Sort By)</w:t>
      </w:r>
    </w:p>
    <w:p w14:paraId="07C8C6D7" w14:textId="77777777" w:rsidR="00C84B8B" w:rsidRPr="00C84B8B" w:rsidRDefault="00C84B8B" w:rsidP="00C84B8B">
      <w:pPr>
        <w:numPr>
          <w:ilvl w:val="0"/>
          <w:numId w:val="26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Dynamic enabling/disabling of Distance dropdown based on Location</w:t>
      </w:r>
    </w:p>
    <w:p w14:paraId="3C80CC2B" w14:textId="77777777" w:rsidR="00C84B8B" w:rsidRPr="00C84B8B" w:rsidRDefault="00C84B8B" w:rsidP="00C84B8B">
      <w:pPr>
        <w:numPr>
          <w:ilvl w:val="0"/>
          <w:numId w:val="26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Suggestions for valid/invalid location input</w:t>
      </w:r>
    </w:p>
    <w:p w14:paraId="342571F3" w14:textId="77777777" w:rsidR="00C84B8B" w:rsidRPr="00C84B8B" w:rsidRDefault="00C84B8B" w:rsidP="00C84B8B">
      <w:pPr>
        <w:numPr>
          <w:ilvl w:val="0"/>
          <w:numId w:val="26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Error message display for invalid inputs</w:t>
      </w:r>
    </w:p>
    <w:p w14:paraId="1B915970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🔹</w:t>
      </w:r>
      <w:r w:rsidRPr="00C84B8B">
        <w:rPr>
          <w:b/>
          <w:bCs/>
        </w:rPr>
        <w:t xml:space="preserve"> Negative and Edge Cases</w:t>
      </w:r>
    </w:p>
    <w:p w14:paraId="3220CF37" w14:textId="77777777" w:rsidR="00C84B8B" w:rsidRPr="00C84B8B" w:rsidRDefault="00C84B8B" w:rsidP="00C84B8B">
      <w:pPr>
        <w:numPr>
          <w:ilvl w:val="0"/>
          <w:numId w:val="27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Misspelled or numeric locations</w:t>
      </w:r>
    </w:p>
    <w:p w14:paraId="2FBA4D4B" w14:textId="77777777" w:rsidR="00C84B8B" w:rsidRPr="00C84B8B" w:rsidRDefault="00C84B8B" w:rsidP="00C84B8B">
      <w:pPr>
        <w:numPr>
          <w:ilvl w:val="0"/>
          <w:numId w:val="27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Invalid job references and fake employers</w:t>
      </w:r>
    </w:p>
    <w:p w14:paraId="193407B2" w14:textId="77777777" w:rsidR="00C84B8B" w:rsidRPr="00C84B8B" w:rsidRDefault="00C84B8B" w:rsidP="00C84B8B">
      <w:pPr>
        <w:numPr>
          <w:ilvl w:val="0"/>
          <w:numId w:val="27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Special characters and mixed input in search fields</w:t>
      </w:r>
    </w:p>
    <w:p w14:paraId="7C17FC25" w14:textId="77777777" w:rsidR="00C84B8B" w:rsidRPr="00C84B8B" w:rsidRDefault="00C84B8B" w:rsidP="00C84B8B">
      <w:pPr>
        <w:numPr>
          <w:ilvl w:val="0"/>
          <w:numId w:val="27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No suggestions shown for unsupported input</w:t>
      </w:r>
    </w:p>
    <w:p w14:paraId="3F311865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🔹</w:t>
      </w:r>
      <w:r w:rsidRPr="00C84B8B">
        <w:rPr>
          <w:b/>
          <w:bCs/>
        </w:rPr>
        <w:t xml:space="preserve"> Cross-Browser Support</w:t>
      </w:r>
    </w:p>
    <w:p w14:paraId="5981A565" w14:textId="77777777" w:rsidR="00C84B8B" w:rsidRPr="00C84B8B" w:rsidRDefault="00C84B8B" w:rsidP="00C84B8B">
      <w:pPr>
        <w:numPr>
          <w:ilvl w:val="0"/>
          <w:numId w:val="28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Tests run in </w:t>
      </w:r>
      <w:r w:rsidRPr="00C84B8B">
        <w:rPr>
          <w:b/>
          <w:bCs/>
        </w:rPr>
        <w:t>Chrome</w:t>
      </w:r>
    </w:p>
    <w:p w14:paraId="5DB2F133" w14:textId="77777777" w:rsidR="00C84B8B" w:rsidRPr="00C84B8B" w:rsidRDefault="00C84B8B" w:rsidP="00C84B8B">
      <w:pPr>
        <w:numPr>
          <w:ilvl w:val="0"/>
          <w:numId w:val="28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Tests run in </w:t>
      </w:r>
      <w:r w:rsidRPr="00C84B8B">
        <w:rPr>
          <w:b/>
          <w:bCs/>
        </w:rPr>
        <w:t>Firefox</w:t>
      </w:r>
    </w:p>
    <w:p w14:paraId="34DC25BE" w14:textId="77777777" w:rsidR="00C84B8B" w:rsidRPr="00C84B8B" w:rsidRDefault="00C84B8B" w:rsidP="00C84B8B">
      <w:pPr>
        <w:numPr>
          <w:ilvl w:val="0"/>
          <w:numId w:val="28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No machine-bound drivers (</w:t>
      </w:r>
      <w:proofErr w:type="spellStart"/>
      <w:r w:rsidRPr="00C84B8B">
        <w:t>WebDriverManager</w:t>
      </w:r>
      <w:proofErr w:type="spellEnd"/>
      <w:r w:rsidRPr="00C84B8B">
        <w:t xml:space="preserve"> handles setup dynamically)</w:t>
      </w:r>
    </w:p>
    <w:p w14:paraId="7CA0B94B" w14:textId="77777777" w:rsidR="00C84B8B" w:rsidRPr="00C84B8B" w:rsidRDefault="00C84B8B" w:rsidP="00C84B8B">
      <w:r w:rsidRPr="00C84B8B">
        <w:pict w14:anchorId="2E5EBF30">
          <v:rect id="_x0000_i1084" style="width:0;height:3pt" o:hralign="center" o:hrstd="t" o:hr="t" fillcolor="#a0a0a0" stroked="f"/>
        </w:pict>
      </w:r>
    </w:p>
    <w:p w14:paraId="3CF17931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Symbol" w:hAnsi="Segoe UI Symbol" w:cs="Segoe UI Symbol"/>
          <w:b/>
          <w:bCs/>
        </w:rPr>
        <w:t>⚙</w:t>
      </w:r>
      <w:r w:rsidRPr="00C84B8B">
        <w:rPr>
          <w:b/>
          <w:bCs/>
        </w:rPr>
        <w:t>️ How to Run the Tests</w:t>
      </w:r>
    </w:p>
    <w:p w14:paraId="16C32BE3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🔧</w:t>
      </w:r>
      <w:r w:rsidRPr="00C84B8B">
        <w:rPr>
          <w:b/>
          <w:bCs/>
        </w:rPr>
        <w:t xml:space="preserve"> Prerequisites</w:t>
      </w:r>
    </w:p>
    <w:p w14:paraId="58776A32" w14:textId="77777777" w:rsidR="00C84B8B" w:rsidRPr="00C84B8B" w:rsidRDefault="00C84B8B" w:rsidP="00C84B8B">
      <w:pPr>
        <w:numPr>
          <w:ilvl w:val="0"/>
          <w:numId w:val="29"/>
        </w:numPr>
      </w:pPr>
      <w:r w:rsidRPr="00C84B8B">
        <w:t>Java 21+</w:t>
      </w:r>
    </w:p>
    <w:p w14:paraId="7831EBFC" w14:textId="77777777" w:rsidR="00C84B8B" w:rsidRPr="00C84B8B" w:rsidRDefault="00C84B8B" w:rsidP="00C84B8B">
      <w:pPr>
        <w:numPr>
          <w:ilvl w:val="0"/>
          <w:numId w:val="29"/>
        </w:numPr>
      </w:pPr>
      <w:r w:rsidRPr="00C84B8B">
        <w:t>Maven 3.8+</w:t>
      </w:r>
    </w:p>
    <w:p w14:paraId="2E370B00" w14:textId="77777777" w:rsidR="00C84B8B" w:rsidRPr="00C84B8B" w:rsidRDefault="00C84B8B" w:rsidP="00C84B8B">
      <w:pPr>
        <w:numPr>
          <w:ilvl w:val="0"/>
          <w:numId w:val="29"/>
        </w:numPr>
      </w:pPr>
      <w:r w:rsidRPr="00C84B8B">
        <w:t>Internet connection</w:t>
      </w:r>
    </w:p>
    <w:p w14:paraId="10ADBA92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📥</w:t>
      </w:r>
      <w:r w:rsidRPr="00C84B8B">
        <w:rPr>
          <w:b/>
          <w:bCs/>
        </w:rPr>
        <w:t xml:space="preserve"> Clone the Repository</w:t>
      </w:r>
    </w:p>
    <w:p w14:paraId="73DB3606" w14:textId="464E1477" w:rsidR="00C84B8B" w:rsidRPr="00C84B8B" w:rsidRDefault="00C84B8B" w:rsidP="00C84B8B">
      <w:r w:rsidRPr="00C84B8B">
        <w:t>git clone https://github.com/akiruthikaArjunan/kiruthika-NHSBSA.git</w:t>
      </w:r>
    </w:p>
    <w:p w14:paraId="3BB46CDB" w14:textId="15EDECB3" w:rsidR="00C84B8B" w:rsidRPr="00C84B8B" w:rsidRDefault="00C84B8B" w:rsidP="00C84B8B">
      <w:r w:rsidRPr="00C84B8B">
        <w:t xml:space="preserve">cd </w:t>
      </w:r>
      <w:proofErr w:type="spellStart"/>
      <w:r>
        <w:t>kiruthika</w:t>
      </w:r>
      <w:proofErr w:type="spellEnd"/>
      <w:r w:rsidRPr="00C84B8B">
        <w:t>-NHSBSA</w:t>
      </w:r>
    </w:p>
    <w:p w14:paraId="13C0DDF6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Cambria Math" w:hAnsi="Cambria Math" w:cs="Cambria Math"/>
          <w:b/>
          <w:bCs/>
        </w:rPr>
        <w:t>▶</w:t>
      </w:r>
      <w:r w:rsidRPr="00C84B8B">
        <w:rPr>
          <w:b/>
          <w:bCs/>
        </w:rPr>
        <w:t>️ Run All Tests</w:t>
      </w:r>
    </w:p>
    <w:p w14:paraId="690FD605" w14:textId="77777777" w:rsidR="00C84B8B" w:rsidRPr="00C84B8B" w:rsidRDefault="00C84B8B" w:rsidP="00C84B8B">
      <w:pPr>
        <w:rPr>
          <w:b/>
          <w:bCs/>
        </w:rPr>
      </w:pPr>
      <w:r w:rsidRPr="00C84B8B">
        <w:rPr>
          <w:b/>
          <w:bCs/>
        </w:rPr>
        <w:lastRenderedPageBreak/>
        <w:t>Run in Chrome:</w:t>
      </w:r>
    </w:p>
    <w:p w14:paraId="1F926BBD" w14:textId="77777777" w:rsidR="00C84B8B" w:rsidRPr="00C84B8B" w:rsidRDefault="00C84B8B" w:rsidP="00C84B8B">
      <w:proofErr w:type="spellStart"/>
      <w:r w:rsidRPr="00C84B8B">
        <w:t>mvn</w:t>
      </w:r>
      <w:proofErr w:type="spellEnd"/>
      <w:r w:rsidRPr="00C84B8B">
        <w:t xml:space="preserve"> clean test -</w:t>
      </w:r>
      <w:proofErr w:type="spellStart"/>
      <w:r w:rsidRPr="00C84B8B">
        <w:t>Dbrowser</w:t>
      </w:r>
      <w:proofErr w:type="spellEnd"/>
      <w:r w:rsidRPr="00C84B8B">
        <w:t>=chrome</w:t>
      </w:r>
    </w:p>
    <w:p w14:paraId="4F3BF70B" w14:textId="77777777" w:rsidR="00C84B8B" w:rsidRPr="00C84B8B" w:rsidRDefault="00C84B8B" w:rsidP="00C84B8B">
      <w:pPr>
        <w:rPr>
          <w:b/>
          <w:bCs/>
        </w:rPr>
      </w:pPr>
      <w:r w:rsidRPr="00C84B8B">
        <w:rPr>
          <w:b/>
          <w:bCs/>
        </w:rPr>
        <w:t>Run in Firefox:</w:t>
      </w:r>
    </w:p>
    <w:p w14:paraId="4A81427A" w14:textId="77777777" w:rsidR="00C84B8B" w:rsidRPr="00C84B8B" w:rsidRDefault="00C84B8B" w:rsidP="00C84B8B">
      <w:proofErr w:type="spellStart"/>
      <w:r w:rsidRPr="00C84B8B">
        <w:t>mvn</w:t>
      </w:r>
      <w:proofErr w:type="spellEnd"/>
      <w:r w:rsidRPr="00C84B8B">
        <w:t xml:space="preserve"> clean test -</w:t>
      </w:r>
      <w:proofErr w:type="spellStart"/>
      <w:r w:rsidRPr="00C84B8B">
        <w:t>Dbrowser</w:t>
      </w:r>
      <w:proofErr w:type="spellEnd"/>
      <w:r w:rsidRPr="00C84B8B">
        <w:t>=</w:t>
      </w:r>
      <w:proofErr w:type="spellStart"/>
      <w:r w:rsidRPr="00C84B8B">
        <w:t>firefox</w:t>
      </w:r>
      <w:proofErr w:type="spellEnd"/>
    </w:p>
    <w:p w14:paraId="5BE02839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🎯</w:t>
      </w:r>
      <w:r w:rsidRPr="00C84B8B">
        <w:rPr>
          <w:b/>
          <w:bCs/>
        </w:rPr>
        <w:t xml:space="preserve"> Run Tests by Tags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7153"/>
      </w:tblGrid>
      <w:tr w:rsidR="00C84B8B" w:rsidRPr="00C84B8B" w14:paraId="6C57410B" w14:textId="77777777" w:rsidTr="00C84B8B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3EDBF" w14:textId="77777777" w:rsidR="00C84B8B" w:rsidRPr="00C84B8B" w:rsidRDefault="00C84B8B" w:rsidP="00C84B8B">
            <w:pPr>
              <w:rPr>
                <w:b/>
                <w:bCs/>
              </w:rPr>
            </w:pPr>
            <w:r w:rsidRPr="00C84B8B">
              <w:rPr>
                <w:b/>
                <w:bCs/>
              </w:rPr>
              <w:t>Tag Combination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48677" w14:textId="77777777" w:rsidR="00C84B8B" w:rsidRPr="00C84B8B" w:rsidRDefault="00C84B8B" w:rsidP="00C84B8B">
            <w:pPr>
              <w:rPr>
                <w:b/>
                <w:bCs/>
              </w:rPr>
            </w:pPr>
            <w:r w:rsidRPr="00C84B8B">
              <w:rPr>
                <w:b/>
                <w:bCs/>
              </w:rPr>
              <w:t>Command</w:t>
            </w:r>
          </w:p>
        </w:tc>
      </w:tr>
      <w:tr w:rsidR="00C84B8B" w:rsidRPr="00C84B8B" w14:paraId="70F0F11D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73D94" w14:textId="77777777" w:rsidR="00C84B8B" w:rsidRPr="00C84B8B" w:rsidRDefault="00C84B8B" w:rsidP="00C84B8B">
            <w:r w:rsidRPr="00C84B8B">
              <w:t>Only happy path tests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236E7" w14:textId="77777777" w:rsidR="00C84B8B" w:rsidRPr="00C84B8B" w:rsidRDefault="00C84B8B" w:rsidP="00C84B8B">
            <w:proofErr w:type="spellStart"/>
            <w:r w:rsidRPr="00C84B8B">
              <w:t>mvn</w:t>
            </w:r>
            <w:proofErr w:type="spellEnd"/>
            <w:r w:rsidRPr="00C84B8B">
              <w:t xml:space="preserve"> clean test "-</w:t>
            </w:r>
            <w:proofErr w:type="spellStart"/>
            <w:proofErr w:type="gramStart"/>
            <w:r w:rsidRPr="00C84B8B">
              <w:t>Dcucumber.filter.tags</w:t>
            </w:r>
            <w:proofErr w:type="spellEnd"/>
            <w:proofErr w:type="gramEnd"/>
            <w:r w:rsidRPr="00C84B8B">
              <w:t>=@happy" "-</w:t>
            </w:r>
            <w:proofErr w:type="spellStart"/>
            <w:r w:rsidRPr="00C84B8B">
              <w:t>Dbrowser</w:t>
            </w:r>
            <w:proofErr w:type="spellEnd"/>
            <w:r w:rsidRPr="00C84B8B">
              <w:t>=chrome"</w:t>
            </w:r>
          </w:p>
        </w:tc>
      </w:tr>
      <w:tr w:rsidR="00C84B8B" w:rsidRPr="00C84B8B" w14:paraId="1E05E51C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EE463" w14:textId="77777777" w:rsidR="00C84B8B" w:rsidRPr="00C84B8B" w:rsidRDefault="00C84B8B" w:rsidP="00C84B8B">
            <w:r w:rsidRPr="00C84B8B">
              <w:t>Only UI validation tests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C97BC" w14:textId="77777777" w:rsidR="00C84B8B" w:rsidRPr="00C84B8B" w:rsidRDefault="00C84B8B" w:rsidP="00C84B8B">
            <w:proofErr w:type="spellStart"/>
            <w:r w:rsidRPr="00C84B8B">
              <w:t>mvn</w:t>
            </w:r>
            <w:proofErr w:type="spellEnd"/>
            <w:r w:rsidRPr="00C84B8B">
              <w:t xml:space="preserve"> clean test "-</w:t>
            </w:r>
            <w:proofErr w:type="spellStart"/>
            <w:proofErr w:type="gramStart"/>
            <w:r w:rsidRPr="00C84B8B">
              <w:t>Dcucumber.filter.tags</w:t>
            </w:r>
            <w:proofErr w:type="spellEnd"/>
            <w:proofErr w:type="gramEnd"/>
            <w:r w:rsidRPr="00C84B8B">
              <w:t>=@ui" "-</w:t>
            </w:r>
            <w:proofErr w:type="spellStart"/>
            <w:r w:rsidRPr="00C84B8B">
              <w:t>Dbrowser</w:t>
            </w:r>
            <w:proofErr w:type="spellEnd"/>
            <w:r w:rsidRPr="00C84B8B">
              <w:t>=chrome"</w:t>
            </w:r>
          </w:p>
        </w:tc>
      </w:tr>
      <w:tr w:rsidR="00C84B8B" w:rsidRPr="00C84B8B" w14:paraId="66D39407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32688" w14:textId="77777777" w:rsidR="00C84B8B" w:rsidRPr="00C84B8B" w:rsidRDefault="00C84B8B" w:rsidP="00C84B8B">
            <w:r w:rsidRPr="00C84B8B">
              <w:t>Only negative tests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A148F" w14:textId="77777777" w:rsidR="00C84B8B" w:rsidRPr="00C84B8B" w:rsidRDefault="00C84B8B" w:rsidP="00C84B8B">
            <w:proofErr w:type="spellStart"/>
            <w:r w:rsidRPr="00C84B8B">
              <w:t>mvn</w:t>
            </w:r>
            <w:proofErr w:type="spellEnd"/>
            <w:r w:rsidRPr="00C84B8B">
              <w:t xml:space="preserve"> clean test "-</w:t>
            </w:r>
            <w:proofErr w:type="spellStart"/>
            <w:proofErr w:type="gramStart"/>
            <w:r w:rsidRPr="00C84B8B">
              <w:t>Dcucumber.filter.tags</w:t>
            </w:r>
            <w:proofErr w:type="spellEnd"/>
            <w:proofErr w:type="gramEnd"/>
            <w:r w:rsidRPr="00C84B8B">
              <w:t>=@unhappy" "-</w:t>
            </w:r>
            <w:proofErr w:type="spellStart"/>
            <w:r w:rsidRPr="00C84B8B">
              <w:t>Dbrowser</w:t>
            </w:r>
            <w:proofErr w:type="spellEnd"/>
            <w:r w:rsidRPr="00C84B8B">
              <w:t>=chrome"</w:t>
            </w:r>
          </w:p>
        </w:tc>
      </w:tr>
      <w:tr w:rsidR="00C84B8B" w:rsidRPr="00C84B8B" w14:paraId="37CD3CDA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2C7D4" w14:textId="77777777" w:rsidR="00C84B8B" w:rsidRPr="00C84B8B" w:rsidRDefault="00C84B8B" w:rsidP="00C84B8B">
            <w:r w:rsidRPr="00C84B8B">
              <w:t>Happy + UI tests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8F072" w14:textId="77777777" w:rsidR="00C84B8B" w:rsidRPr="00C84B8B" w:rsidRDefault="00C84B8B" w:rsidP="00C84B8B">
            <w:proofErr w:type="spellStart"/>
            <w:r w:rsidRPr="00C84B8B">
              <w:t>mvn</w:t>
            </w:r>
            <w:proofErr w:type="spellEnd"/>
            <w:r w:rsidRPr="00C84B8B">
              <w:t xml:space="preserve"> clean test "-</w:t>
            </w:r>
            <w:proofErr w:type="spellStart"/>
            <w:proofErr w:type="gramStart"/>
            <w:r w:rsidRPr="00C84B8B">
              <w:t>Dcucumber.filter.tags</w:t>
            </w:r>
            <w:proofErr w:type="spellEnd"/>
            <w:proofErr w:type="gramEnd"/>
            <w:r w:rsidRPr="00C84B8B">
              <w:t>=@happy or @ui" "-</w:t>
            </w:r>
            <w:proofErr w:type="spellStart"/>
            <w:r w:rsidRPr="00C84B8B">
              <w:t>Dbrowser</w:t>
            </w:r>
            <w:proofErr w:type="spellEnd"/>
            <w:r w:rsidRPr="00C84B8B">
              <w:t>=chrome"</w:t>
            </w:r>
          </w:p>
        </w:tc>
      </w:tr>
      <w:tr w:rsidR="00C84B8B" w:rsidRPr="00C84B8B" w14:paraId="12EC5FF7" w14:textId="77777777" w:rsidTr="00C84B8B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43F33" w14:textId="77777777" w:rsidR="00C84B8B" w:rsidRPr="00C84B8B" w:rsidRDefault="00C84B8B" w:rsidP="00C84B8B">
            <w:r w:rsidRPr="00C84B8B">
              <w:t>All tests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976B8" w14:textId="77777777" w:rsidR="00C84B8B" w:rsidRPr="00C84B8B" w:rsidRDefault="00C84B8B" w:rsidP="00C84B8B">
            <w:proofErr w:type="spellStart"/>
            <w:r w:rsidRPr="00C84B8B">
              <w:t>mvn</w:t>
            </w:r>
            <w:proofErr w:type="spellEnd"/>
            <w:r w:rsidRPr="00C84B8B">
              <w:t xml:space="preserve"> clean test "-</w:t>
            </w:r>
            <w:proofErr w:type="spellStart"/>
            <w:proofErr w:type="gramStart"/>
            <w:r w:rsidRPr="00C84B8B">
              <w:t>Dcucumber.filter.tags</w:t>
            </w:r>
            <w:proofErr w:type="spellEnd"/>
            <w:proofErr w:type="gramEnd"/>
            <w:r w:rsidRPr="00C84B8B">
              <w:t>=@happy or @ui or @unhappy" "-</w:t>
            </w:r>
            <w:proofErr w:type="spellStart"/>
            <w:r w:rsidRPr="00C84B8B">
              <w:t>Dbrowser</w:t>
            </w:r>
            <w:proofErr w:type="spellEnd"/>
            <w:r w:rsidRPr="00C84B8B">
              <w:t>=chrome"</w:t>
            </w:r>
          </w:p>
        </w:tc>
      </w:tr>
    </w:tbl>
    <w:p w14:paraId="112A4885" w14:textId="77777777" w:rsidR="00C84B8B" w:rsidRPr="00C84B8B" w:rsidRDefault="00C84B8B" w:rsidP="00C84B8B">
      <w:r w:rsidRPr="00C84B8B">
        <w:t>You can switch -</w:t>
      </w:r>
      <w:proofErr w:type="spellStart"/>
      <w:r w:rsidRPr="00C84B8B">
        <w:t>Dbrowser</w:t>
      </w:r>
      <w:proofErr w:type="spellEnd"/>
      <w:r w:rsidRPr="00C84B8B">
        <w:t>=chrome to </w:t>
      </w:r>
      <w:proofErr w:type="spellStart"/>
      <w:r w:rsidRPr="00C84B8B">
        <w:t>firefox</w:t>
      </w:r>
      <w:proofErr w:type="spellEnd"/>
      <w:r w:rsidRPr="00C84B8B">
        <w:t> as needed.</w:t>
      </w:r>
    </w:p>
    <w:p w14:paraId="1E2CDC3A" w14:textId="77777777" w:rsidR="00C84B8B" w:rsidRPr="00C84B8B" w:rsidRDefault="00C84B8B" w:rsidP="00C84B8B">
      <w:r w:rsidRPr="00C84B8B">
        <w:pict w14:anchorId="03D94F56">
          <v:rect id="_x0000_i1085" style="width:0;height:3pt" o:hralign="center" o:hrstd="t" o:hr="t" fillcolor="#a0a0a0" stroked="f"/>
        </w:pict>
      </w:r>
    </w:p>
    <w:p w14:paraId="3A09629B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🧾</w:t>
      </w:r>
      <w:r w:rsidRPr="00C84B8B">
        <w:rPr>
          <w:b/>
          <w:bCs/>
        </w:rPr>
        <w:t xml:space="preserve"> Test Reports &amp; Logs</w:t>
      </w:r>
    </w:p>
    <w:p w14:paraId="15189D5E" w14:textId="77777777" w:rsidR="00C84B8B" w:rsidRPr="00C84B8B" w:rsidRDefault="00C84B8B" w:rsidP="00C84B8B">
      <w:pPr>
        <w:numPr>
          <w:ilvl w:val="0"/>
          <w:numId w:val="30"/>
        </w:numPr>
      </w:pPr>
      <w:r w:rsidRPr="00C84B8B">
        <w:rPr>
          <w:b/>
          <w:bCs/>
        </w:rPr>
        <w:t>HTML Report</w:t>
      </w:r>
      <w:r w:rsidRPr="00C84B8B">
        <w:t>:</w:t>
      </w:r>
      <w:r w:rsidRPr="00C84B8B">
        <w:br/>
        <w:t>target/cucumber-reports/report.html</w:t>
      </w:r>
    </w:p>
    <w:p w14:paraId="6C59D671" w14:textId="77777777" w:rsidR="00C84B8B" w:rsidRPr="00C84B8B" w:rsidRDefault="00C84B8B" w:rsidP="00C84B8B">
      <w:pPr>
        <w:numPr>
          <w:ilvl w:val="0"/>
          <w:numId w:val="30"/>
        </w:numPr>
      </w:pPr>
      <w:r w:rsidRPr="00C84B8B">
        <w:rPr>
          <w:b/>
          <w:bCs/>
        </w:rPr>
        <w:t>Log File</w:t>
      </w:r>
      <w:r w:rsidRPr="00C84B8B">
        <w:t>:</w:t>
      </w:r>
      <w:r w:rsidRPr="00C84B8B">
        <w:br/>
        <w:t>logs/automation.log</w:t>
      </w:r>
    </w:p>
    <w:p w14:paraId="4D84AF33" w14:textId="77777777" w:rsidR="00C84B8B" w:rsidRPr="00C84B8B" w:rsidRDefault="00C84B8B" w:rsidP="00C84B8B">
      <w:r w:rsidRPr="00C84B8B">
        <w:pict w14:anchorId="42C540E0">
          <v:rect id="_x0000_i1086" style="width:0;height:3pt" o:hralign="center" o:hrstd="t" o:hr="t" fillcolor="#a0a0a0" stroked="f"/>
        </w:pict>
      </w:r>
    </w:p>
    <w:p w14:paraId="764224FF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🌱</w:t>
      </w:r>
      <w:r w:rsidRPr="00C84B8B">
        <w:rPr>
          <w:b/>
          <w:bCs/>
        </w:rPr>
        <w:t xml:space="preserve"> Enhancements (Future Work)</w:t>
      </w:r>
    </w:p>
    <w:p w14:paraId="629232EF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Add parallel execution with Cucumber-JUnit or Cucumber-TestNG</w:t>
      </w:r>
    </w:p>
    <w:p w14:paraId="1DB8F509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Add support for headless browser execution for CI pipelines</w:t>
      </w:r>
    </w:p>
    <w:p w14:paraId="5B9D178F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Integrate with </w:t>
      </w:r>
      <w:proofErr w:type="spellStart"/>
      <w:r w:rsidRPr="00C84B8B">
        <w:t>BrowserStack</w:t>
      </w:r>
      <w:proofErr w:type="spellEnd"/>
      <w:r w:rsidRPr="00C84B8B">
        <w:t xml:space="preserve"> or Sauce Labs for broader browser/device coverage</w:t>
      </w:r>
    </w:p>
    <w:p w14:paraId="349DB91E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Introduce accessibility checks using Axe or Lighthouse</w:t>
      </w:r>
    </w:p>
    <w:p w14:paraId="21D38A85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Extend with API-level validations (if APIs are exposed)</w:t>
      </w:r>
    </w:p>
    <w:p w14:paraId="4B75C2E5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</w:t>
      </w:r>
      <w:proofErr w:type="spellStart"/>
      <w:r w:rsidRPr="00C84B8B">
        <w:t>Dockerize</w:t>
      </w:r>
      <w:proofErr w:type="spellEnd"/>
      <w:r w:rsidRPr="00C84B8B">
        <w:t xml:space="preserve"> test execution for container-based pipelines</w:t>
      </w:r>
    </w:p>
    <w:p w14:paraId="7FC295F7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Generate dynamic test data by reading from CSV or Excel files for flexible and maintainable test inputs</w:t>
      </w:r>
    </w:p>
    <w:p w14:paraId="67002F92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Add retry mechanism for flaky steps</w:t>
      </w:r>
    </w:p>
    <w:p w14:paraId="0D2DE436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Integrate with Allure for rich test reporting</w:t>
      </w:r>
    </w:p>
    <w:p w14:paraId="34989BDF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Enable test result email notifications after execution</w:t>
      </w:r>
    </w:p>
    <w:p w14:paraId="5DA092F3" w14:textId="77777777" w:rsidR="00C84B8B" w:rsidRPr="00C84B8B" w:rsidRDefault="00C84B8B" w:rsidP="00C84B8B">
      <w:pPr>
        <w:numPr>
          <w:ilvl w:val="0"/>
          <w:numId w:val="31"/>
        </w:numPr>
      </w:pPr>
      <w:r w:rsidRPr="00C84B8B">
        <w:rPr>
          <w:rFonts w:ascii="Segoe UI Emoji" w:hAnsi="Segoe UI Emoji" w:cs="Segoe UI Emoji"/>
        </w:rPr>
        <w:t>✅</w:t>
      </w:r>
      <w:r w:rsidRPr="00C84B8B">
        <w:t xml:space="preserve"> Use AWS S3 bucket to securely store and manage test execution reports for easy access and archival</w:t>
      </w:r>
    </w:p>
    <w:p w14:paraId="7432656B" w14:textId="77777777" w:rsidR="00C84B8B" w:rsidRPr="00C84B8B" w:rsidRDefault="00C84B8B" w:rsidP="00C84B8B">
      <w:r w:rsidRPr="00C84B8B">
        <w:pict w14:anchorId="2456B8C7">
          <v:rect id="_x0000_i1087" style="width:0;height:3pt" o:hralign="center" o:hrstd="t" o:hr="t" fillcolor="#a0a0a0" stroked="f"/>
        </w:pict>
      </w:r>
    </w:p>
    <w:p w14:paraId="4C699E59" w14:textId="77777777" w:rsidR="00C84B8B" w:rsidRPr="00C84B8B" w:rsidRDefault="00C84B8B" w:rsidP="00C84B8B">
      <w:pPr>
        <w:rPr>
          <w:b/>
          <w:bCs/>
        </w:rPr>
      </w:pPr>
      <w:r w:rsidRPr="00C84B8B">
        <w:rPr>
          <w:rFonts w:ascii="Segoe UI Emoji" w:hAnsi="Segoe UI Emoji" w:cs="Segoe UI Emoji"/>
          <w:b/>
          <w:bCs/>
        </w:rPr>
        <w:t>👤</w:t>
      </w:r>
      <w:r w:rsidRPr="00C84B8B">
        <w:rPr>
          <w:b/>
          <w:bCs/>
        </w:rPr>
        <w:t xml:space="preserve"> Author</w:t>
      </w:r>
    </w:p>
    <w:p w14:paraId="0AECAC81" w14:textId="0DE7EE96" w:rsidR="00C84B8B" w:rsidRPr="00C84B8B" w:rsidRDefault="00C84B8B" w:rsidP="00C84B8B">
      <w:proofErr w:type="spellStart"/>
      <w:r>
        <w:rPr>
          <w:b/>
          <w:bCs/>
        </w:rPr>
        <w:t>Kiruthika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Arjunan</w:t>
      </w:r>
      <w:proofErr w:type="spellEnd"/>
      <w:r w:rsidRPr="00C84B8B">
        <w:br/>
      </w:r>
      <w:r w:rsidRPr="00C84B8B">
        <w:rPr>
          <w:rFonts w:ascii="Segoe UI Emoji" w:hAnsi="Segoe UI Emoji" w:cs="Segoe UI Emoji"/>
        </w:rPr>
        <w:t>📧</w:t>
      </w:r>
      <w:r w:rsidRPr="00C84B8B">
        <w:t xml:space="preserve"> [</w:t>
      </w:r>
      <w:hyperlink r:id="rId9" w:history="1">
        <w:r w:rsidRPr="00E528BE">
          <w:rPr>
            <w:rStyle w:val="Hyperlink"/>
          </w:rPr>
          <w:t>a.kiruthika</w:t>
        </w:r>
        <w:r w:rsidRPr="00C84B8B">
          <w:rPr>
            <w:rStyle w:val="Hyperlink"/>
          </w:rPr>
          <w:t>@gmail.com</w:t>
        </w:r>
      </w:hyperlink>
      <w:r w:rsidRPr="00C84B8B">
        <w:t>]</w:t>
      </w:r>
      <w:r w:rsidRPr="00C84B8B">
        <w:br/>
      </w:r>
      <w:r w:rsidRPr="00C84B8B">
        <w:rPr>
          <w:rFonts w:ascii="Segoe UI Emoji" w:hAnsi="Segoe UI Emoji" w:cs="Segoe UI Emoji"/>
        </w:rPr>
        <w:t>🔗</w:t>
      </w:r>
      <w:r w:rsidRPr="00C84B8B">
        <w:t> </w:t>
      </w:r>
      <w:hyperlink r:id="rId10" w:history="1">
        <w:r w:rsidRPr="00E528BE">
          <w:rPr>
            <w:rStyle w:val="Hyperlink"/>
          </w:rPr>
          <w:t>https://github.com/akiruthikaArjunan/kiruthika-NHSBSA.git</w:t>
        </w:r>
      </w:hyperlink>
    </w:p>
    <w:p w14:paraId="3DC1C568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C970FC7"/>
    <w:multiLevelType w:val="multilevel"/>
    <w:tmpl w:val="03C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05AE4"/>
    <w:multiLevelType w:val="multilevel"/>
    <w:tmpl w:val="536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75819"/>
    <w:multiLevelType w:val="multilevel"/>
    <w:tmpl w:val="DCE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5E83C34"/>
    <w:multiLevelType w:val="multilevel"/>
    <w:tmpl w:val="BD9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46ADF"/>
    <w:multiLevelType w:val="multilevel"/>
    <w:tmpl w:val="97D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22930B5"/>
    <w:multiLevelType w:val="multilevel"/>
    <w:tmpl w:val="BC42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670B64C1"/>
    <w:multiLevelType w:val="multilevel"/>
    <w:tmpl w:val="00F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0F653B7"/>
    <w:multiLevelType w:val="multilevel"/>
    <w:tmpl w:val="D3DC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21753307">
    <w:abstractNumId w:val="25"/>
  </w:num>
  <w:num w:numId="2" w16cid:durableId="2050371591">
    <w:abstractNumId w:val="12"/>
  </w:num>
  <w:num w:numId="3" w16cid:durableId="1718432481">
    <w:abstractNumId w:val="10"/>
  </w:num>
  <w:num w:numId="4" w16cid:durableId="676689442">
    <w:abstractNumId w:val="28"/>
  </w:num>
  <w:num w:numId="5" w16cid:durableId="2010212525">
    <w:abstractNumId w:val="13"/>
  </w:num>
  <w:num w:numId="6" w16cid:durableId="875657597">
    <w:abstractNumId w:val="21"/>
  </w:num>
  <w:num w:numId="7" w16cid:durableId="1461993547">
    <w:abstractNumId w:val="23"/>
  </w:num>
  <w:num w:numId="8" w16cid:durableId="1954246740">
    <w:abstractNumId w:val="9"/>
  </w:num>
  <w:num w:numId="9" w16cid:durableId="641927429">
    <w:abstractNumId w:val="7"/>
  </w:num>
  <w:num w:numId="10" w16cid:durableId="1444229029">
    <w:abstractNumId w:val="6"/>
  </w:num>
  <w:num w:numId="11" w16cid:durableId="929043139">
    <w:abstractNumId w:val="5"/>
  </w:num>
  <w:num w:numId="12" w16cid:durableId="996375149">
    <w:abstractNumId w:val="4"/>
  </w:num>
  <w:num w:numId="13" w16cid:durableId="158472377">
    <w:abstractNumId w:val="8"/>
  </w:num>
  <w:num w:numId="14" w16cid:durableId="1254585162">
    <w:abstractNumId w:val="3"/>
  </w:num>
  <w:num w:numId="15" w16cid:durableId="225577878">
    <w:abstractNumId w:val="2"/>
  </w:num>
  <w:num w:numId="16" w16cid:durableId="1612545230">
    <w:abstractNumId w:val="1"/>
  </w:num>
  <w:num w:numId="17" w16cid:durableId="2025283110">
    <w:abstractNumId w:val="0"/>
  </w:num>
  <w:num w:numId="18" w16cid:durableId="1409960730">
    <w:abstractNumId w:val="17"/>
  </w:num>
  <w:num w:numId="19" w16cid:durableId="479538143">
    <w:abstractNumId w:val="18"/>
  </w:num>
  <w:num w:numId="20" w16cid:durableId="862861899">
    <w:abstractNumId w:val="26"/>
  </w:num>
  <w:num w:numId="21" w16cid:durableId="986737749">
    <w:abstractNumId w:val="22"/>
  </w:num>
  <w:num w:numId="22" w16cid:durableId="532350255">
    <w:abstractNumId w:val="11"/>
  </w:num>
  <w:num w:numId="23" w16cid:durableId="660038228">
    <w:abstractNumId w:val="30"/>
  </w:num>
  <w:num w:numId="24" w16cid:durableId="1837302635">
    <w:abstractNumId w:val="29"/>
  </w:num>
  <w:num w:numId="25" w16cid:durableId="2049406496">
    <w:abstractNumId w:val="27"/>
  </w:num>
  <w:num w:numId="26" w16cid:durableId="739786345">
    <w:abstractNumId w:val="24"/>
  </w:num>
  <w:num w:numId="27" w16cid:durableId="685713130">
    <w:abstractNumId w:val="20"/>
  </w:num>
  <w:num w:numId="28" w16cid:durableId="1042246810">
    <w:abstractNumId w:val="16"/>
  </w:num>
  <w:num w:numId="29" w16cid:durableId="264116035">
    <w:abstractNumId w:val="14"/>
  </w:num>
  <w:num w:numId="30" w16cid:durableId="1320109102">
    <w:abstractNumId w:val="15"/>
  </w:num>
  <w:num w:numId="31" w16cid:durableId="15920090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8B"/>
    <w:rsid w:val="00015AF8"/>
    <w:rsid w:val="00645252"/>
    <w:rsid w:val="006D3D74"/>
    <w:rsid w:val="0083569A"/>
    <w:rsid w:val="00A9204E"/>
    <w:rsid w:val="00C8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C159"/>
  <w15:chartTrackingRefBased/>
  <w15:docId w15:val="{57079C05-87D6-4B39-A40C-1297AD199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C84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2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677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081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90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6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6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295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1421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7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2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bs.nhs.uk/candidate/search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akiruthikaArjunan/kiruthika-NHSBSA.git%20-NHSBSA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a.kiruthika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iru\AppData\Local\Microsoft\Office\16.0\DTS\en-US%7bBAF1EABE-0431-4970-B09B-28D98F4A1C78%7d\%7bC19A40F7-6610-48A3-95CA-E2084B12F13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{C19A40F7-6610-48A3-95CA-E2084B12F13E}TF2de6fc23-48e8-448b-960e-1bdc6e9248ab4ef8d1ac_win32-7424dd8ab5ea.dotx</Template>
  <TotalTime>20</TotalTime>
  <Pages>4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Sughunaswaran Perumal</dc:creator>
  <cp:keywords/>
  <dc:description/>
  <cp:lastModifiedBy>Sughunaswaran Perumal</cp:lastModifiedBy>
  <cp:revision>1</cp:revision>
  <dcterms:created xsi:type="dcterms:W3CDTF">2026-05-18T16:00:00Z</dcterms:created>
  <dcterms:modified xsi:type="dcterms:W3CDTF">2026-05-18T16:20:00Z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a7ca67b6-8ef1-46cd-af3d-d3678a9f3829</vt:lpwstr>
  </property>
</Properties>
</file>